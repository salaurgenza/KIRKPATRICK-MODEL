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77888" w14:textId="77777777" w:rsidR="00B25467" w:rsidRPr="00F5536D" w:rsidRDefault="00B25467" w:rsidP="00B25467">
      <w:pPr>
        <w:widowControl w:val="0"/>
        <w:suppressAutoHyphens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lang w:eastAsia="en-US"/>
        </w:rPr>
      </w:pPr>
      <w:r w:rsidRPr="00F5536D">
        <w:rPr>
          <w:rFonts w:ascii="Times New Roman" w:eastAsia="Times New Roman" w:hAnsi="Times New Roman"/>
          <w:noProof/>
          <w:lang w:eastAsia="en-US"/>
        </w:rPr>
        <w:drawing>
          <wp:inline distT="0" distB="0" distL="0" distR="0" wp14:anchorId="47C58AED" wp14:editId="206E556F">
            <wp:extent cx="588645" cy="739775"/>
            <wp:effectExtent l="0" t="0" r="1905" b="3175"/>
            <wp:docPr id="1" name="Immagin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7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7CCBB" w14:textId="77777777" w:rsidR="00B25467" w:rsidRPr="00F5536D" w:rsidRDefault="00B25467" w:rsidP="00B25467">
      <w:pPr>
        <w:widowControl w:val="0"/>
        <w:suppressAutoHyphens w:val="0"/>
        <w:autoSpaceDE w:val="0"/>
        <w:autoSpaceDN w:val="0"/>
        <w:spacing w:after="0" w:line="240" w:lineRule="auto"/>
        <w:jc w:val="center"/>
        <w:rPr>
          <w:rFonts w:ascii="Arial" w:eastAsia="Times New Roman" w:hAnsi="Arial" w:cs="Arial"/>
          <w:lang w:eastAsia="en-US"/>
        </w:rPr>
      </w:pPr>
      <w:r w:rsidRPr="00F5536D">
        <w:rPr>
          <w:rFonts w:ascii="Times New Roman" w:eastAsia="Times New Roman" w:hAnsi="Times New Roman"/>
          <w:noProof/>
          <w:lang w:eastAsia="en-US"/>
        </w:rPr>
        <w:drawing>
          <wp:inline distT="0" distB="0" distL="0" distR="0" wp14:anchorId="53158EA1" wp14:editId="7D0DAB99">
            <wp:extent cx="2345690" cy="787400"/>
            <wp:effectExtent l="0" t="0" r="0" b="0"/>
            <wp:docPr id="2" name="Immagine 1" descr="Immagine che contiene persona, persone, grupp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" descr="Immagine che contiene persona, persone, gruppo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69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5536D">
        <w:rPr>
          <w:rFonts w:ascii="Times New Roman" w:eastAsia="Times New Roman" w:hAnsi="Times New Roman"/>
          <w:lang w:eastAsia="en-US"/>
        </w:rPr>
        <w:t xml:space="preserve">    </w:t>
      </w:r>
    </w:p>
    <w:p w14:paraId="6BF5D4CF" w14:textId="77777777" w:rsidR="00B25467" w:rsidRPr="00F5536D" w:rsidRDefault="00B25467" w:rsidP="00B25467">
      <w:pPr>
        <w:widowControl w:val="0"/>
        <w:suppressAutoHyphens w:val="0"/>
        <w:autoSpaceDE w:val="0"/>
        <w:autoSpaceDN w:val="0"/>
        <w:spacing w:after="0" w:line="240" w:lineRule="auto"/>
        <w:jc w:val="center"/>
        <w:rPr>
          <w:rFonts w:ascii="Arial" w:eastAsia="Times New Roman" w:hAnsi="Arial" w:cs="Arial"/>
          <w:sz w:val="32"/>
          <w:szCs w:val="32"/>
          <w:lang w:eastAsia="en-US"/>
        </w:rPr>
      </w:pPr>
      <w:r w:rsidRPr="00F5536D">
        <w:rPr>
          <w:rFonts w:ascii="Arial" w:eastAsia="Times New Roman" w:hAnsi="Arial" w:cs="Arial"/>
          <w:sz w:val="32"/>
          <w:szCs w:val="32"/>
          <w:lang w:eastAsia="en-US"/>
        </w:rPr>
        <w:t>UNIVERSITA’ DEGLI STUDI DELL’AQUILA</w:t>
      </w:r>
    </w:p>
    <w:p w14:paraId="50F1EFDA" w14:textId="77777777" w:rsidR="00B25467" w:rsidRPr="00F5536D" w:rsidRDefault="00B25467" w:rsidP="00B25467">
      <w:pPr>
        <w:widowControl w:val="0"/>
        <w:suppressAutoHyphens w:val="0"/>
        <w:autoSpaceDE w:val="0"/>
        <w:autoSpaceDN w:val="0"/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eastAsia="en-US"/>
        </w:rPr>
      </w:pPr>
      <w:r w:rsidRPr="00F5536D">
        <w:rPr>
          <w:rFonts w:ascii="Arial" w:eastAsia="Times New Roman" w:hAnsi="Arial" w:cs="Arial"/>
          <w:sz w:val="28"/>
          <w:szCs w:val="28"/>
          <w:lang w:eastAsia="en-US"/>
        </w:rPr>
        <w:t>Formazione Continua in Medicina</w:t>
      </w:r>
    </w:p>
    <w:p w14:paraId="6C8B5DBA" w14:textId="77777777" w:rsidR="00B25467" w:rsidRPr="00F5536D" w:rsidRDefault="00B25467" w:rsidP="00B25467">
      <w:pPr>
        <w:widowControl w:val="0"/>
        <w:suppressAutoHyphens w:val="0"/>
        <w:autoSpaceDE w:val="0"/>
        <w:autoSpaceDN w:val="0"/>
        <w:spacing w:after="0" w:line="240" w:lineRule="auto"/>
        <w:jc w:val="center"/>
        <w:rPr>
          <w:rFonts w:ascii="Arial" w:eastAsia="Times New Roman" w:hAnsi="Arial" w:cs="Arial"/>
          <w:lang w:eastAsia="en-US"/>
        </w:rPr>
      </w:pPr>
      <w:r w:rsidRPr="00F5536D">
        <w:rPr>
          <w:rFonts w:ascii="Arial" w:eastAsia="Times New Roman" w:hAnsi="Arial" w:cs="Arial"/>
          <w:lang w:eastAsia="en-US"/>
        </w:rPr>
        <w:t>(Provider Nazionale ECM 7138)</w:t>
      </w:r>
    </w:p>
    <w:p w14:paraId="3997991D" w14:textId="77777777" w:rsidR="00B25467" w:rsidRPr="00F5536D" w:rsidRDefault="00B25467" w:rsidP="00B25467">
      <w:pPr>
        <w:widowControl w:val="0"/>
        <w:suppressAutoHyphens w:val="0"/>
        <w:autoSpaceDE w:val="0"/>
        <w:autoSpaceDN w:val="0"/>
        <w:spacing w:after="0" w:line="240" w:lineRule="auto"/>
        <w:jc w:val="center"/>
        <w:rPr>
          <w:rFonts w:ascii="Arial" w:eastAsia="Times New Roman" w:hAnsi="Arial" w:cs="Arial"/>
          <w:lang w:eastAsia="en-US"/>
        </w:rPr>
      </w:pPr>
      <w:r w:rsidRPr="00F5536D">
        <w:rPr>
          <w:rFonts w:ascii="Arial" w:eastAsia="Times New Roman" w:hAnsi="Arial" w:cs="Arial"/>
          <w:lang w:eastAsia="en-US"/>
        </w:rPr>
        <w:t>___________________________</w:t>
      </w:r>
    </w:p>
    <w:p w14:paraId="0F016227" w14:textId="77777777" w:rsidR="00876701" w:rsidRDefault="00876701" w:rsidP="00B25467">
      <w:pPr>
        <w:suppressAutoHyphens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it-IT"/>
        </w:rPr>
      </w:pPr>
    </w:p>
    <w:p w14:paraId="1F7DAAE4" w14:textId="2FCE826D" w:rsidR="00876701" w:rsidRDefault="005B3AA3" w:rsidP="00B25467">
      <w:pPr>
        <w:suppressAutoHyphens w:val="0"/>
        <w:spacing w:after="0" w:line="240" w:lineRule="auto"/>
        <w:jc w:val="center"/>
        <w:rPr>
          <w:rFonts w:ascii="Cambria" w:eastAsia="Times New Roman" w:hAnsi="Cambria"/>
          <w:b/>
          <w:bCs/>
          <w:sz w:val="24"/>
          <w:szCs w:val="24"/>
          <w:u w:val="single"/>
          <w:lang w:eastAsia="it-IT"/>
        </w:rPr>
      </w:pPr>
      <w:r>
        <w:rPr>
          <w:rFonts w:ascii="Cambria" w:eastAsia="Times New Roman" w:hAnsi="Cambria"/>
          <w:b/>
          <w:bCs/>
          <w:sz w:val="24"/>
          <w:szCs w:val="24"/>
          <w:u w:val="single"/>
          <w:lang w:eastAsia="it-IT"/>
        </w:rPr>
        <w:t>DICHIARAZIONE CONFLITTO INTERESSE</w:t>
      </w:r>
      <w:r w:rsidR="00876701" w:rsidRPr="00876701">
        <w:rPr>
          <w:rFonts w:ascii="Cambria" w:eastAsia="Times New Roman" w:hAnsi="Cambria"/>
          <w:b/>
          <w:bCs/>
          <w:sz w:val="24"/>
          <w:szCs w:val="24"/>
          <w:u w:val="single"/>
          <w:lang w:eastAsia="it-IT"/>
        </w:rPr>
        <w:t xml:space="preserve"> RELATORE</w:t>
      </w:r>
    </w:p>
    <w:p w14:paraId="64DD80B8" w14:textId="650D06E2" w:rsidR="005B3AA3" w:rsidRPr="005B3AA3" w:rsidRDefault="005B3AA3" w:rsidP="00B25467">
      <w:pPr>
        <w:suppressAutoHyphens w:val="0"/>
        <w:spacing w:after="0" w:line="240" w:lineRule="auto"/>
        <w:jc w:val="center"/>
        <w:rPr>
          <w:rFonts w:ascii="Cambria" w:eastAsia="Times New Roman" w:hAnsi="Cambria"/>
          <w:sz w:val="24"/>
          <w:szCs w:val="24"/>
          <w:lang w:eastAsia="it-IT"/>
        </w:rPr>
      </w:pPr>
      <w:r w:rsidRPr="005B3AA3">
        <w:rPr>
          <w:rFonts w:ascii="Cambria" w:eastAsia="Times New Roman" w:hAnsi="Cambria"/>
          <w:sz w:val="24"/>
          <w:szCs w:val="24"/>
          <w:lang w:eastAsia="it-IT"/>
        </w:rPr>
        <w:t>(Ai sensi dell’art. 76, comma 4, dell’Accordo Stato Regioni del 02-02-2017)</w:t>
      </w:r>
    </w:p>
    <w:p w14:paraId="07D9C0C9" w14:textId="431F3694" w:rsidR="00B25467" w:rsidRDefault="00B25467" w:rsidP="00B25467">
      <w:pPr>
        <w:suppressAutoHyphens w:val="0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it-IT"/>
        </w:rPr>
      </w:pPr>
      <w:r w:rsidRPr="00D32B31">
        <w:rPr>
          <w:rFonts w:ascii="Times New Roman" w:eastAsia="Times New Roman" w:hAnsi="Times New Roman"/>
          <w:sz w:val="24"/>
          <w:szCs w:val="24"/>
          <w:lang w:eastAsia="it-IT"/>
        </w:rPr>
        <w:fldChar w:fldCharType="begin"/>
      </w:r>
      <w:r w:rsidRPr="00D32B31">
        <w:rPr>
          <w:rFonts w:ascii="Times New Roman" w:eastAsia="Times New Roman" w:hAnsi="Times New Roman"/>
          <w:sz w:val="24"/>
          <w:szCs w:val="24"/>
          <w:lang w:eastAsia="it-IT"/>
        </w:rPr>
        <w:instrText xml:space="preserve"> INCLUDEPICTURE "https://www.univaq.it/Manuale_Img_UnivAQ/files/assets/html/skin/images/univaqlogocoloriformatoa.png?uni=56f1a5cdf82033bca23eebba2b0172d2" \* MERGEFORMATINET </w:instrText>
      </w:r>
      <w:r w:rsidRPr="00D32B31">
        <w:rPr>
          <w:rFonts w:ascii="Times New Roman" w:eastAsia="Times New Roman" w:hAnsi="Times New Roman"/>
          <w:sz w:val="24"/>
          <w:szCs w:val="24"/>
          <w:lang w:eastAsia="it-IT"/>
        </w:rPr>
        <w:fldChar w:fldCharType="separate"/>
      </w:r>
      <w:r w:rsidRPr="00D32B31">
        <w:rPr>
          <w:rFonts w:ascii="Times New Roman" w:eastAsia="Times New Roman" w:hAnsi="Times New Roman"/>
          <w:sz w:val="24"/>
          <w:szCs w:val="24"/>
          <w:lang w:eastAsia="it-IT"/>
        </w:rPr>
        <w:fldChar w:fldCharType="end"/>
      </w:r>
    </w:p>
    <w:p w14:paraId="2050762B" w14:textId="1152697E" w:rsidR="001276E0" w:rsidRPr="00F5536D" w:rsidRDefault="00CA74DF" w:rsidP="00875631">
      <w:pPr>
        <w:pStyle w:val="Paragrafoelenco"/>
        <w:numPr>
          <w:ilvl w:val="0"/>
          <w:numId w:val="4"/>
        </w:numPr>
        <w:autoSpaceDE w:val="0"/>
        <w:spacing w:after="0" w:line="360" w:lineRule="auto"/>
        <w:jc w:val="both"/>
        <w:rPr>
          <w:sz w:val="20"/>
          <w:szCs w:val="20"/>
        </w:rPr>
      </w:pPr>
      <w:r w:rsidRPr="00F5536D">
        <w:rPr>
          <w:rFonts w:ascii="Cambria" w:hAnsi="Cambria" w:cs="Arial"/>
          <w:b/>
          <w:bCs/>
          <w:sz w:val="20"/>
          <w:szCs w:val="20"/>
        </w:rPr>
        <w:t xml:space="preserve">DICHIARAZIONE SULLA TRASPARENZA </w:t>
      </w:r>
      <w:r w:rsidR="00EC0F16" w:rsidRPr="00F5536D">
        <w:rPr>
          <w:rFonts w:ascii="Cambria" w:hAnsi="Cambria" w:cs="Arial"/>
          <w:b/>
          <w:bCs/>
          <w:sz w:val="20"/>
          <w:szCs w:val="20"/>
        </w:rPr>
        <w:t>DI EVENTUALI</w:t>
      </w:r>
      <w:r w:rsidRPr="00F5536D">
        <w:rPr>
          <w:rFonts w:ascii="Cambria" w:hAnsi="Cambria" w:cs="Arial"/>
          <w:b/>
          <w:bCs/>
          <w:sz w:val="20"/>
          <w:szCs w:val="20"/>
        </w:rPr>
        <w:t xml:space="preserve"> FONTI DI FINANZIAMENTO E D</w:t>
      </w:r>
      <w:r w:rsidR="00195AE7" w:rsidRPr="00F5536D">
        <w:rPr>
          <w:rFonts w:ascii="Cambria" w:hAnsi="Cambria" w:cs="Arial"/>
          <w:b/>
          <w:bCs/>
          <w:sz w:val="20"/>
          <w:szCs w:val="20"/>
        </w:rPr>
        <w:t xml:space="preserve">I EVENTUALI </w:t>
      </w:r>
      <w:r w:rsidRPr="00F5536D">
        <w:rPr>
          <w:rFonts w:ascii="Cambria" w:hAnsi="Cambria" w:cs="Arial"/>
          <w:b/>
          <w:bCs/>
          <w:sz w:val="20"/>
          <w:szCs w:val="20"/>
        </w:rPr>
        <w:t>RAPPORTI CON SOGGETTI PORTATORI DI INTERESSI COMMERCIALI IN AMBITO SANITARIO</w:t>
      </w:r>
      <w:r w:rsidR="001276E0" w:rsidRPr="00F5536D">
        <w:rPr>
          <w:rFonts w:ascii="Cambria" w:hAnsi="Cambria" w:cs="Arial"/>
          <w:b/>
          <w:bCs/>
          <w:sz w:val="20"/>
          <w:szCs w:val="20"/>
        </w:rPr>
        <w:t xml:space="preserve"> </w:t>
      </w:r>
    </w:p>
    <w:p w14:paraId="07CF6EE3" w14:textId="49D20592" w:rsidR="00CA74DF" w:rsidRPr="00F5536D" w:rsidRDefault="001276E0" w:rsidP="00875631">
      <w:pPr>
        <w:pStyle w:val="Paragrafoelenco"/>
        <w:numPr>
          <w:ilvl w:val="0"/>
          <w:numId w:val="4"/>
        </w:numPr>
        <w:autoSpaceDE w:val="0"/>
        <w:spacing w:after="0" w:line="360" w:lineRule="auto"/>
        <w:jc w:val="both"/>
        <w:rPr>
          <w:sz w:val="20"/>
          <w:szCs w:val="20"/>
        </w:rPr>
      </w:pPr>
      <w:r w:rsidRPr="00F5536D">
        <w:rPr>
          <w:rFonts w:ascii="Cambria" w:hAnsi="Cambria" w:cs="Arial"/>
          <w:b/>
          <w:bCs/>
          <w:sz w:val="20"/>
          <w:szCs w:val="20"/>
        </w:rPr>
        <w:t>AUTORIZZAZIONE AL TRATTAMENTO DEI DATI PERSONALI</w:t>
      </w:r>
    </w:p>
    <w:p w14:paraId="192C837D" w14:textId="1AB34BD3" w:rsidR="001276E0" w:rsidRPr="00F5536D" w:rsidRDefault="001276E0" w:rsidP="00875631">
      <w:pPr>
        <w:pStyle w:val="Paragrafoelenco"/>
        <w:numPr>
          <w:ilvl w:val="0"/>
          <w:numId w:val="4"/>
        </w:numPr>
        <w:autoSpaceDE w:val="0"/>
        <w:spacing w:after="0" w:line="360" w:lineRule="auto"/>
        <w:jc w:val="both"/>
        <w:rPr>
          <w:sz w:val="20"/>
          <w:szCs w:val="20"/>
        </w:rPr>
      </w:pPr>
      <w:r w:rsidRPr="00F5536D">
        <w:rPr>
          <w:rFonts w:ascii="Cambria" w:hAnsi="Cambria" w:cs="Arial"/>
          <w:b/>
          <w:bCs/>
          <w:sz w:val="20"/>
          <w:szCs w:val="20"/>
        </w:rPr>
        <w:t xml:space="preserve">CONSENSO DISPONIBILITA’ MATERIALE DIDATTICO PER VERIFICHE </w:t>
      </w:r>
      <w:r w:rsidR="004F29E0" w:rsidRPr="00F5536D">
        <w:rPr>
          <w:rFonts w:ascii="Cambria" w:hAnsi="Cambria" w:cs="Arial"/>
          <w:b/>
          <w:bCs/>
          <w:sz w:val="20"/>
          <w:szCs w:val="20"/>
        </w:rPr>
        <w:t>COMMISSIONE NAZIONALE ECM</w:t>
      </w:r>
    </w:p>
    <w:p w14:paraId="4DC6D013" w14:textId="77777777" w:rsidR="001705B6" w:rsidRPr="00F5536D" w:rsidRDefault="001705B6" w:rsidP="00D32B31">
      <w:pPr>
        <w:autoSpaceDE w:val="0"/>
        <w:spacing w:after="0" w:line="360" w:lineRule="auto"/>
        <w:rPr>
          <w:rFonts w:ascii="Cambria" w:hAnsi="Cambria" w:cs="Arial"/>
          <w:sz w:val="20"/>
          <w:szCs w:val="20"/>
        </w:rPr>
      </w:pPr>
    </w:p>
    <w:p w14:paraId="09354C26" w14:textId="59360564" w:rsidR="00CA74DF" w:rsidRPr="00F5536D" w:rsidRDefault="00CA74DF" w:rsidP="001705B6">
      <w:pPr>
        <w:autoSpaceDE w:val="0"/>
        <w:spacing w:after="0" w:line="480" w:lineRule="auto"/>
        <w:rPr>
          <w:sz w:val="20"/>
          <w:szCs w:val="20"/>
        </w:rPr>
      </w:pPr>
      <w:r w:rsidRPr="00F5536D">
        <w:rPr>
          <w:rFonts w:ascii="Cambria" w:hAnsi="Cambria" w:cs="Arial"/>
          <w:sz w:val="20"/>
          <w:szCs w:val="20"/>
        </w:rPr>
        <w:t>Il sottoscritto _____________________________</w:t>
      </w:r>
      <w:r w:rsidR="004F29E0" w:rsidRPr="00F5536D">
        <w:rPr>
          <w:rFonts w:ascii="Cambria" w:hAnsi="Cambria" w:cs="Arial"/>
          <w:sz w:val="20"/>
          <w:szCs w:val="20"/>
        </w:rPr>
        <w:t>__</w:t>
      </w:r>
      <w:r w:rsidR="00F5536D">
        <w:rPr>
          <w:rFonts w:ascii="Cambria" w:hAnsi="Cambria" w:cs="Arial"/>
          <w:sz w:val="20"/>
          <w:szCs w:val="20"/>
        </w:rPr>
        <w:t>___________</w:t>
      </w:r>
      <w:r w:rsidR="004F29E0" w:rsidRPr="00F5536D">
        <w:rPr>
          <w:rFonts w:ascii="Cambria" w:hAnsi="Cambria" w:cs="Arial"/>
          <w:sz w:val="20"/>
          <w:szCs w:val="20"/>
        </w:rPr>
        <w:t>____</w:t>
      </w:r>
      <w:r w:rsidRPr="00F5536D">
        <w:rPr>
          <w:rFonts w:ascii="Cambria" w:hAnsi="Cambria" w:cs="Arial"/>
          <w:sz w:val="20"/>
          <w:szCs w:val="20"/>
        </w:rPr>
        <w:t>_________________________________________________________________</w:t>
      </w:r>
    </w:p>
    <w:p w14:paraId="75B8A1CE" w14:textId="49E35D23" w:rsidR="00CA74DF" w:rsidRPr="00F5536D" w:rsidRDefault="002A3045" w:rsidP="001705B6">
      <w:pPr>
        <w:autoSpaceDE w:val="0"/>
        <w:spacing w:after="0" w:line="480" w:lineRule="auto"/>
        <w:rPr>
          <w:rFonts w:ascii="Cambria" w:hAnsi="Cambria" w:cs="Arial"/>
          <w:sz w:val="20"/>
          <w:szCs w:val="20"/>
        </w:rPr>
      </w:pPr>
      <w:r w:rsidRPr="00F5536D">
        <w:rPr>
          <w:rFonts w:ascii="Cambria" w:hAnsi="Cambria" w:cs="Arial"/>
          <w:sz w:val="20"/>
          <w:szCs w:val="20"/>
        </w:rPr>
        <w:t>n</w:t>
      </w:r>
      <w:r w:rsidR="00CA74DF" w:rsidRPr="00F5536D">
        <w:rPr>
          <w:rFonts w:ascii="Cambria" w:hAnsi="Cambria" w:cs="Arial"/>
          <w:sz w:val="20"/>
          <w:szCs w:val="20"/>
        </w:rPr>
        <w:t>ato a __________________________________________________</w:t>
      </w:r>
      <w:r w:rsidR="00F5536D">
        <w:rPr>
          <w:rFonts w:ascii="Cambria" w:hAnsi="Cambria" w:cs="Arial"/>
          <w:sz w:val="20"/>
          <w:szCs w:val="20"/>
        </w:rPr>
        <w:t>_</w:t>
      </w:r>
      <w:r w:rsidR="00CA74DF" w:rsidRPr="00F5536D">
        <w:rPr>
          <w:rFonts w:ascii="Cambria" w:hAnsi="Cambria" w:cs="Arial"/>
          <w:sz w:val="20"/>
          <w:szCs w:val="20"/>
        </w:rPr>
        <w:t>____________________ il ___________</w:t>
      </w:r>
      <w:r w:rsidR="00F5536D">
        <w:rPr>
          <w:rFonts w:ascii="Cambria" w:hAnsi="Cambria" w:cs="Arial"/>
          <w:sz w:val="20"/>
          <w:szCs w:val="20"/>
        </w:rPr>
        <w:t>___________</w:t>
      </w:r>
      <w:r w:rsidR="004F29E0" w:rsidRPr="00F5536D">
        <w:rPr>
          <w:rFonts w:ascii="Cambria" w:hAnsi="Cambria" w:cs="Arial"/>
          <w:sz w:val="20"/>
          <w:szCs w:val="20"/>
        </w:rPr>
        <w:t>______</w:t>
      </w:r>
      <w:r w:rsidR="00CA74DF" w:rsidRPr="00F5536D">
        <w:rPr>
          <w:rFonts w:ascii="Cambria" w:hAnsi="Cambria" w:cs="Arial"/>
          <w:sz w:val="20"/>
          <w:szCs w:val="20"/>
        </w:rPr>
        <w:t>__________________</w:t>
      </w:r>
    </w:p>
    <w:p w14:paraId="58AA6E97" w14:textId="500E2662" w:rsidR="004F29E0" w:rsidRPr="00F5536D" w:rsidRDefault="004F29E0" w:rsidP="001705B6">
      <w:pPr>
        <w:autoSpaceDE w:val="0"/>
        <w:spacing w:after="0" w:line="480" w:lineRule="auto"/>
        <w:rPr>
          <w:sz w:val="20"/>
          <w:szCs w:val="20"/>
        </w:rPr>
      </w:pPr>
      <w:r w:rsidRPr="00F5536D">
        <w:rPr>
          <w:rFonts w:ascii="Cambria" w:hAnsi="Cambria" w:cs="Arial"/>
          <w:sz w:val="20"/>
          <w:szCs w:val="20"/>
        </w:rPr>
        <w:t>CF _________________________________________________________________________________________</w:t>
      </w:r>
      <w:r w:rsidR="00F5536D">
        <w:rPr>
          <w:rFonts w:ascii="Cambria" w:hAnsi="Cambria" w:cs="Arial"/>
          <w:sz w:val="20"/>
          <w:szCs w:val="20"/>
        </w:rPr>
        <w:t>___________</w:t>
      </w:r>
      <w:r w:rsidRPr="00F5536D">
        <w:rPr>
          <w:rFonts w:ascii="Cambria" w:hAnsi="Cambria" w:cs="Arial"/>
          <w:sz w:val="20"/>
          <w:szCs w:val="20"/>
        </w:rPr>
        <w:t>_______________________</w:t>
      </w:r>
    </w:p>
    <w:p w14:paraId="4632D02F" w14:textId="468AB94D" w:rsidR="00D32B31" w:rsidRPr="00F5536D" w:rsidRDefault="00CA74DF" w:rsidP="001705B6">
      <w:pPr>
        <w:autoSpaceDE w:val="0"/>
        <w:spacing w:after="0" w:line="480" w:lineRule="auto"/>
        <w:rPr>
          <w:rFonts w:ascii="Cambria" w:hAnsi="Cambria" w:cs="Arial"/>
          <w:sz w:val="20"/>
          <w:szCs w:val="20"/>
        </w:rPr>
      </w:pPr>
      <w:r w:rsidRPr="00F5536D">
        <w:rPr>
          <w:rFonts w:ascii="Cambria" w:hAnsi="Cambria" w:cs="Arial"/>
          <w:sz w:val="20"/>
          <w:szCs w:val="20"/>
        </w:rPr>
        <w:t xml:space="preserve">in qualità di </w:t>
      </w:r>
      <w:r w:rsidRPr="00F5536D">
        <w:rPr>
          <w:rFonts w:ascii="Cambria" w:hAnsi="Cambria" w:cs="Arial"/>
          <w:sz w:val="20"/>
          <w:szCs w:val="20"/>
          <w:u w:val="single"/>
        </w:rPr>
        <w:t>moderatore</w:t>
      </w:r>
      <w:r w:rsidRPr="00F5536D">
        <w:rPr>
          <w:rFonts w:ascii="Cambria" w:hAnsi="Cambria" w:cs="Arial"/>
          <w:sz w:val="20"/>
          <w:szCs w:val="20"/>
        </w:rPr>
        <w:t>/</w:t>
      </w:r>
      <w:r w:rsidRPr="00F5536D">
        <w:rPr>
          <w:rFonts w:ascii="Cambria" w:hAnsi="Cambria" w:cs="Arial"/>
          <w:sz w:val="20"/>
          <w:szCs w:val="20"/>
          <w:u w:val="single"/>
        </w:rPr>
        <w:t>relatore</w:t>
      </w:r>
      <w:r w:rsidRPr="00F5536D">
        <w:rPr>
          <w:rFonts w:ascii="Cambria" w:hAnsi="Cambria" w:cs="Arial"/>
          <w:sz w:val="20"/>
          <w:szCs w:val="20"/>
        </w:rPr>
        <w:t xml:space="preserve"> nell’ambito dell’evento ECM organizzato da</w:t>
      </w:r>
      <w:r w:rsidR="00D32B31" w:rsidRPr="00F5536D">
        <w:rPr>
          <w:rFonts w:ascii="Cambria" w:hAnsi="Cambria" w:cs="Arial"/>
          <w:sz w:val="20"/>
          <w:szCs w:val="20"/>
        </w:rPr>
        <w:t xml:space="preserve">l Provider ECM </w:t>
      </w:r>
      <w:r w:rsidR="00691355" w:rsidRPr="00F5536D">
        <w:rPr>
          <w:rFonts w:ascii="Cambria" w:hAnsi="Cambria" w:cs="Arial"/>
          <w:sz w:val="20"/>
          <w:szCs w:val="20"/>
        </w:rPr>
        <w:t xml:space="preserve">UNIVAQ </w:t>
      </w:r>
      <w:r w:rsidRPr="00F5536D">
        <w:rPr>
          <w:rFonts w:ascii="Cambria" w:hAnsi="Cambria" w:cs="Arial"/>
          <w:sz w:val="20"/>
          <w:szCs w:val="20"/>
        </w:rPr>
        <w:t>dal titolo</w:t>
      </w:r>
      <w:bookmarkStart w:id="0" w:name="_Hlk63862358"/>
      <w:r w:rsidR="00D32B31" w:rsidRPr="00F5536D">
        <w:rPr>
          <w:rFonts w:ascii="Cambria" w:hAnsi="Cambria" w:cs="Arial"/>
          <w:sz w:val="20"/>
          <w:szCs w:val="20"/>
        </w:rPr>
        <w:t>:</w:t>
      </w:r>
    </w:p>
    <w:p w14:paraId="61E14608" w14:textId="685ACF86" w:rsidR="00597612" w:rsidRDefault="00597612" w:rsidP="00597612">
      <w:pPr>
        <w:autoSpaceDE w:val="0"/>
        <w:spacing w:after="0" w:line="480" w:lineRule="auto"/>
        <w:jc w:val="center"/>
        <w:rPr>
          <w:rFonts w:ascii="Cambria" w:hAnsi="Cambria" w:cs="Arial"/>
          <w:b/>
          <w:bCs/>
          <w:sz w:val="20"/>
          <w:szCs w:val="20"/>
        </w:rPr>
      </w:pPr>
      <w:r>
        <w:rPr>
          <w:rFonts w:ascii="Cambria" w:hAnsi="Cambria" w:cs="Arial"/>
          <w:sz w:val="20"/>
          <w:szCs w:val="20"/>
        </w:rPr>
        <w:t>“</w:t>
      </w:r>
      <w:r w:rsidRPr="00597612">
        <w:rPr>
          <w:rFonts w:ascii="Cambria" w:hAnsi="Cambria" w:cs="Arial"/>
          <w:sz w:val="20"/>
          <w:szCs w:val="20"/>
        </w:rPr>
        <w:t>Prima Conferenza Nazionale sulla Simulazione nelle Scienze Infermieristiche</w:t>
      </w:r>
      <w:r>
        <w:rPr>
          <w:rFonts w:ascii="Cambria" w:hAnsi="Cambria" w:cs="Arial"/>
          <w:b/>
          <w:bCs/>
          <w:sz w:val="20"/>
          <w:szCs w:val="20"/>
        </w:rPr>
        <w:t>”</w:t>
      </w:r>
    </w:p>
    <w:p w14:paraId="472456F1" w14:textId="48834AC4" w:rsidR="00CA74DF" w:rsidRPr="00F5536D" w:rsidRDefault="0033620E" w:rsidP="00597612">
      <w:pPr>
        <w:autoSpaceDE w:val="0"/>
        <w:spacing w:after="0" w:line="480" w:lineRule="auto"/>
        <w:rPr>
          <w:rFonts w:ascii="Cambria" w:hAnsi="Cambria" w:cs="Arial"/>
          <w:b/>
          <w:bCs/>
          <w:sz w:val="20"/>
          <w:szCs w:val="20"/>
        </w:rPr>
      </w:pPr>
      <w:r w:rsidRPr="00F5536D">
        <w:rPr>
          <w:rFonts w:ascii="Cambria" w:hAnsi="Cambria" w:cs="Arial"/>
          <w:sz w:val="20"/>
          <w:szCs w:val="20"/>
        </w:rPr>
        <w:t xml:space="preserve">che si terrà </w:t>
      </w:r>
      <w:r w:rsidR="007D43ED" w:rsidRPr="00F5536D">
        <w:rPr>
          <w:rFonts w:ascii="Cambria" w:hAnsi="Cambria" w:cs="Arial"/>
          <w:sz w:val="20"/>
          <w:szCs w:val="20"/>
        </w:rPr>
        <w:t xml:space="preserve">il </w:t>
      </w:r>
      <w:bookmarkEnd w:id="0"/>
      <w:r w:rsidR="00597612">
        <w:rPr>
          <w:rFonts w:ascii="Cambria" w:hAnsi="Cambria" w:cs="Arial"/>
          <w:sz w:val="20"/>
          <w:szCs w:val="20"/>
        </w:rPr>
        <w:t>7</w:t>
      </w:r>
      <w:r w:rsidR="00875631">
        <w:rPr>
          <w:rFonts w:ascii="Cambria" w:hAnsi="Cambria" w:cs="Arial"/>
          <w:sz w:val="20"/>
          <w:szCs w:val="20"/>
        </w:rPr>
        <w:t xml:space="preserve"> e </w:t>
      </w:r>
      <w:r w:rsidR="00597612">
        <w:rPr>
          <w:rFonts w:ascii="Cambria" w:hAnsi="Cambria" w:cs="Arial"/>
          <w:sz w:val="20"/>
          <w:szCs w:val="20"/>
        </w:rPr>
        <w:t>8 novembre 2025</w:t>
      </w:r>
      <w:r w:rsidR="00D32B31" w:rsidRPr="00F5536D">
        <w:rPr>
          <w:rFonts w:ascii="Cambria" w:hAnsi="Cambria" w:cs="Arial"/>
          <w:sz w:val="20"/>
          <w:szCs w:val="20"/>
        </w:rPr>
        <w:t xml:space="preserve"> presso </w:t>
      </w:r>
      <w:r w:rsidR="00875631">
        <w:rPr>
          <w:rFonts w:ascii="Cambria" w:hAnsi="Cambria" w:cs="Arial"/>
          <w:sz w:val="20"/>
          <w:szCs w:val="20"/>
        </w:rPr>
        <w:t>Centro Congressi Luigi Zordan (Università degli Studi dell’Aquila), L’Aquila</w:t>
      </w:r>
    </w:p>
    <w:p w14:paraId="5828462C" w14:textId="77777777" w:rsidR="00CA74DF" w:rsidRPr="00F5536D" w:rsidRDefault="00CA74DF" w:rsidP="00D32B31">
      <w:pPr>
        <w:autoSpaceDE w:val="0"/>
        <w:spacing w:after="0" w:line="360" w:lineRule="auto"/>
        <w:rPr>
          <w:rFonts w:ascii="Cambria" w:hAnsi="Cambria" w:cs="Arial"/>
          <w:b/>
          <w:bCs/>
          <w:sz w:val="20"/>
          <w:szCs w:val="20"/>
        </w:rPr>
      </w:pPr>
    </w:p>
    <w:p w14:paraId="1C18F209" w14:textId="77777777" w:rsidR="00CA74DF" w:rsidRPr="00F5536D" w:rsidRDefault="00CA74DF" w:rsidP="00D32B31">
      <w:pPr>
        <w:autoSpaceDE w:val="0"/>
        <w:spacing w:after="0" w:line="360" w:lineRule="auto"/>
        <w:jc w:val="center"/>
        <w:rPr>
          <w:sz w:val="20"/>
          <w:szCs w:val="20"/>
        </w:rPr>
      </w:pPr>
      <w:r w:rsidRPr="00F5536D">
        <w:rPr>
          <w:rFonts w:ascii="Cambria" w:hAnsi="Cambria" w:cs="Arial"/>
          <w:b/>
          <w:bCs/>
          <w:sz w:val="20"/>
          <w:szCs w:val="20"/>
        </w:rPr>
        <w:t>DICHIARA</w:t>
      </w:r>
    </w:p>
    <w:p w14:paraId="0409F3E7" w14:textId="77777777" w:rsidR="00CA74DF" w:rsidRPr="00F5536D" w:rsidRDefault="00CA74DF" w:rsidP="00D32B31">
      <w:pPr>
        <w:autoSpaceDE w:val="0"/>
        <w:spacing w:after="0" w:line="360" w:lineRule="auto"/>
        <w:rPr>
          <w:rFonts w:ascii="Cambria" w:hAnsi="Cambria" w:cs="Arial"/>
          <w:b/>
          <w:bCs/>
          <w:sz w:val="20"/>
          <w:szCs w:val="20"/>
        </w:rPr>
      </w:pPr>
    </w:p>
    <w:p w14:paraId="0CDE93FA" w14:textId="6D2654CE" w:rsidR="00CA74DF" w:rsidRPr="00F5536D" w:rsidRDefault="00CA74DF" w:rsidP="005A1F63">
      <w:pPr>
        <w:pStyle w:val="Paragrafoelenco"/>
        <w:numPr>
          <w:ilvl w:val="0"/>
          <w:numId w:val="6"/>
        </w:numPr>
        <w:autoSpaceDE w:val="0"/>
        <w:spacing w:after="0" w:line="360" w:lineRule="auto"/>
        <w:jc w:val="both"/>
        <w:rPr>
          <w:sz w:val="20"/>
          <w:szCs w:val="20"/>
        </w:rPr>
      </w:pPr>
      <w:r w:rsidRPr="00F5536D">
        <w:rPr>
          <w:rFonts w:ascii="Cambria" w:hAnsi="Cambria" w:cs="Arial"/>
          <w:sz w:val="20"/>
          <w:szCs w:val="20"/>
        </w:rPr>
        <w:t xml:space="preserve">che nell’ultimo biennio </w:t>
      </w:r>
      <w:r w:rsidRPr="00F5536D">
        <w:rPr>
          <w:rFonts w:ascii="Cambria" w:hAnsi="Cambria" w:cs="Arial"/>
          <w:b/>
          <w:bCs/>
          <w:sz w:val="20"/>
          <w:szCs w:val="20"/>
          <w:u w:val="single"/>
        </w:rPr>
        <w:t>non ha avut</w:t>
      </w:r>
      <w:r w:rsidR="00195AE7" w:rsidRPr="00F5536D">
        <w:rPr>
          <w:rFonts w:ascii="Cambria" w:hAnsi="Cambria" w:cs="Arial"/>
          <w:b/>
          <w:bCs/>
          <w:sz w:val="20"/>
          <w:szCs w:val="20"/>
          <w:u w:val="single"/>
        </w:rPr>
        <w:t>o</w:t>
      </w:r>
      <w:r w:rsidRPr="00F5536D">
        <w:rPr>
          <w:rFonts w:ascii="Cambria" w:hAnsi="Cambria" w:cs="Arial"/>
          <w:sz w:val="20"/>
          <w:szCs w:val="20"/>
        </w:rPr>
        <w:t xml:space="preserve"> fonti di finanziamento e rapporti con soggetti portatori di interessi commerciali in ambito sanitario (intesi come supporti per ricerche o consulenze scientifiche)</w:t>
      </w:r>
    </w:p>
    <w:p w14:paraId="51DF93FE" w14:textId="77777777" w:rsidR="00CA74DF" w:rsidRPr="00F5536D" w:rsidRDefault="00CA74DF" w:rsidP="00D32B31">
      <w:pPr>
        <w:autoSpaceDE w:val="0"/>
        <w:spacing w:after="0" w:line="360" w:lineRule="auto"/>
        <w:jc w:val="both"/>
        <w:rPr>
          <w:rFonts w:ascii="Cambria" w:hAnsi="Cambria" w:cs="Arial"/>
          <w:sz w:val="20"/>
          <w:szCs w:val="20"/>
        </w:rPr>
      </w:pPr>
    </w:p>
    <w:p w14:paraId="093D5DA1" w14:textId="276551B1" w:rsidR="00CA74DF" w:rsidRPr="00F5536D" w:rsidRDefault="00CA74DF" w:rsidP="005A1F63">
      <w:pPr>
        <w:pStyle w:val="Paragrafoelenco"/>
        <w:numPr>
          <w:ilvl w:val="0"/>
          <w:numId w:val="6"/>
        </w:numPr>
        <w:autoSpaceDE w:val="0"/>
        <w:spacing w:after="0" w:line="360" w:lineRule="auto"/>
        <w:jc w:val="both"/>
        <w:rPr>
          <w:sz w:val="20"/>
          <w:szCs w:val="20"/>
        </w:rPr>
      </w:pPr>
      <w:r w:rsidRPr="00F5536D">
        <w:rPr>
          <w:rFonts w:ascii="Cambria" w:hAnsi="Cambria" w:cs="Arial"/>
          <w:sz w:val="20"/>
          <w:szCs w:val="20"/>
        </w:rPr>
        <w:t xml:space="preserve">che nell’ultimo biennio </w:t>
      </w:r>
      <w:r w:rsidRPr="00F5536D">
        <w:rPr>
          <w:rFonts w:ascii="Cambria" w:hAnsi="Cambria" w:cs="Arial"/>
          <w:b/>
          <w:bCs/>
          <w:sz w:val="20"/>
          <w:szCs w:val="20"/>
          <w:u w:val="single"/>
        </w:rPr>
        <w:t>ha avut</w:t>
      </w:r>
      <w:r w:rsidR="00195AE7" w:rsidRPr="00F5536D">
        <w:rPr>
          <w:rFonts w:ascii="Cambria" w:hAnsi="Cambria" w:cs="Arial"/>
          <w:b/>
          <w:bCs/>
          <w:sz w:val="20"/>
          <w:szCs w:val="20"/>
          <w:u w:val="single"/>
        </w:rPr>
        <w:t>o</w:t>
      </w:r>
      <w:r w:rsidRPr="00F5536D">
        <w:rPr>
          <w:rFonts w:ascii="Cambria" w:hAnsi="Cambria" w:cs="Arial"/>
          <w:sz w:val="20"/>
          <w:szCs w:val="20"/>
        </w:rPr>
        <w:t xml:space="preserve"> fonti di finanziamento e rapporti con i seguenti soggetti portatori di interessi commerciali in ambito sanitario (intesi come supporti per ricerche o consulenze scientifiche):</w:t>
      </w:r>
    </w:p>
    <w:p w14:paraId="123DA19D" w14:textId="4E5FED01" w:rsidR="00CA74DF" w:rsidRPr="00F5536D" w:rsidRDefault="00D32B31" w:rsidP="001705B6">
      <w:pPr>
        <w:autoSpaceDE w:val="0"/>
        <w:spacing w:after="0" w:line="480" w:lineRule="auto"/>
        <w:jc w:val="both"/>
        <w:rPr>
          <w:sz w:val="20"/>
          <w:szCs w:val="20"/>
        </w:rPr>
      </w:pPr>
      <w:r w:rsidRPr="00F5536D">
        <w:rPr>
          <w:rFonts w:ascii="Cambria" w:hAnsi="Cambria" w:cs="Arial"/>
          <w:sz w:val="20"/>
          <w:szCs w:val="20"/>
        </w:rPr>
        <w:t>_____________________________________________________________________________</w:t>
      </w:r>
      <w:r w:rsidR="00F5536D">
        <w:rPr>
          <w:rFonts w:ascii="Cambria" w:hAnsi="Cambria" w:cs="Arial"/>
          <w:sz w:val="20"/>
          <w:szCs w:val="20"/>
        </w:rPr>
        <w:t>__________</w:t>
      </w:r>
      <w:r w:rsidRPr="00F5536D">
        <w:rPr>
          <w:rFonts w:ascii="Cambria" w:hAnsi="Cambria" w:cs="Arial"/>
          <w:sz w:val="20"/>
          <w:szCs w:val="20"/>
        </w:rPr>
        <w:t>_________________________________________</w:t>
      </w:r>
    </w:p>
    <w:p w14:paraId="616DB962" w14:textId="573F5B26" w:rsidR="00CA74DF" w:rsidRPr="00F5536D" w:rsidRDefault="00CA74DF" w:rsidP="001705B6">
      <w:pPr>
        <w:autoSpaceDE w:val="0"/>
        <w:spacing w:after="0" w:line="480" w:lineRule="auto"/>
        <w:jc w:val="both"/>
        <w:rPr>
          <w:sz w:val="20"/>
          <w:szCs w:val="20"/>
        </w:rPr>
      </w:pPr>
      <w:r w:rsidRPr="00F5536D">
        <w:rPr>
          <w:rFonts w:ascii="Cambria" w:hAnsi="Cambria" w:cs="Arial"/>
          <w:sz w:val="20"/>
          <w:szCs w:val="20"/>
        </w:rPr>
        <w:t>_______________________________________________________________________________________________</w:t>
      </w:r>
      <w:r w:rsidR="00F5536D">
        <w:rPr>
          <w:rFonts w:ascii="Cambria" w:hAnsi="Cambria" w:cs="Arial"/>
          <w:sz w:val="20"/>
          <w:szCs w:val="20"/>
        </w:rPr>
        <w:t>__________</w:t>
      </w:r>
      <w:r w:rsidRPr="00F5536D">
        <w:rPr>
          <w:rFonts w:ascii="Cambria" w:hAnsi="Cambria" w:cs="Arial"/>
          <w:sz w:val="20"/>
          <w:szCs w:val="20"/>
        </w:rPr>
        <w:t>_______________________</w:t>
      </w:r>
    </w:p>
    <w:p w14:paraId="6F51DDDF" w14:textId="77777777" w:rsidR="00CA74DF" w:rsidRPr="00F5536D" w:rsidRDefault="00CA74DF" w:rsidP="00D32B31">
      <w:pPr>
        <w:autoSpaceDE w:val="0"/>
        <w:spacing w:after="0" w:line="360" w:lineRule="auto"/>
        <w:jc w:val="both"/>
        <w:rPr>
          <w:rFonts w:ascii="Cambria" w:hAnsi="Cambria" w:cs="Arial"/>
          <w:sz w:val="20"/>
          <w:szCs w:val="20"/>
        </w:rPr>
      </w:pPr>
    </w:p>
    <w:p w14:paraId="32B995F2" w14:textId="77777777" w:rsidR="00CA74DF" w:rsidRPr="00F5536D" w:rsidRDefault="00CA74DF" w:rsidP="00D32B31">
      <w:pPr>
        <w:autoSpaceDE w:val="0"/>
        <w:spacing w:after="0" w:line="360" w:lineRule="auto"/>
        <w:jc w:val="both"/>
        <w:rPr>
          <w:sz w:val="20"/>
          <w:szCs w:val="20"/>
        </w:rPr>
      </w:pPr>
      <w:r w:rsidRPr="00F5536D">
        <w:rPr>
          <w:rFonts w:ascii="Cambria" w:hAnsi="Cambria" w:cs="Arial"/>
          <w:sz w:val="20"/>
          <w:szCs w:val="20"/>
        </w:rPr>
        <w:lastRenderedPageBreak/>
        <w:t>e che detti fonti e rapporti non sono tali da poter influenzare l’attività formativa espletata nell’ambito dell’Evento nel senso di pregiudicare la finalità esclusiva di educazione dei professionisti della Sanità nell’attività formativa, ai sensi e per gli effetti dell’Accordo Stato-Regioni del 02.02.2017.</w:t>
      </w:r>
    </w:p>
    <w:p w14:paraId="14BA27FA" w14:textId="77777777" w:rsidR="00CA74DF" w:rsidRPr="00F5536D" w:rsidRDefault="00CA74DF" w:rsidP="00D32B31">
      <w:pPr>
        <w:autoSpaceDE w:val="0"/>
        <w:spacing w:after="0" w:line="360" w:lineRule="auto"/>
        <w:jc w:val="both"/>
        <w:rPr>
          <w:rFonts w:ascii="Cambria" w:hAnsi="Cambria" w:cs="Arial"/>
          <w:sz w:val="20"/>
          <w:szCs w:val="20"/>
        </w:rPr>
      </w:pPr>
    </w:p>
    <w:p w14:paraId="449C6B1A" w14:textId="77777777" w:rsidR="00CA74DF" w:rsidRPr="00F5536D" w:rsidRDefault="00CA74DF" w:rsidP="00D32B31">
      <w:pPr>
        <w:autoSpaceDE w:val="0"/>
        <w:spacing w:after="0" w:line="360" w:lineRule="auto"/>
        <w:jc w:val="center"/>
        <w:rPr>
          <w:sz w:val="20"/>
          <w:szCs w:val="20"/>
        </w:rPr>
      </w:pPr>
      <w:r w:rsidRPr="00F5536D">
        <w:rPr>
          <w:rFonts w:ascii="Cambria" w:hAnsi="Cambria" w:cs="Arial"/>
          <w:b/>
          <w:bCs/>
          <w:sz w:val="20"/>
          <w:szCs w:val="20"/>
        </w:rPr>
        <w:t>SI IMPEGNA</w:t>
      </w:r>
    </w:p>
    <w:p w14:paraId="3FC590A6" w14:textId="77777777" w:rsidR="00CA74DF" w:rsidRPr="00F5536D" w:rsidRDefault="00CA74DF" w:rsidP="00D32B31">
      <w:pPr>
        <w:pStyle w:val="Paragrafoelenco"/>
        <w:numPr>
          <w:ilvl w:val="0"/>
          <w:numId w:val="3"/>
        </w:numPr>
        <w:autoSpaceDE w:val="0"/>
        <w:spacing w:after="0" w:line="360" w:lineRule="auto"/>
        <w:ind w:left="284" w:hanging="284"/>
        <w:jc w:val="both"/>
        <w:rPr>
          <w:sz w:val="20"/>
          <w:szCs w:val="20"/>
        </w:rPr>
      </w:pPr>
      <w:r w:rsidRPr="00F5536D">
        <w:rPr>
          <w:rFonts w:ascii="Cambria" w:hAnsi="Cambria" w:cs="Arial"/>
          <w:bCs/>
          <w:sz w:val="20"/>
          <w:szCs w:val="20"/>
        </w:rPr>
        <w:t xml:space="preserve">a far sì che l’attività formativa espletata nell’ambito dell’Evento sia obiettiva, equilibrata e non influenzata da interessi diretti o indiretti di soggetti portatori di interessi commerciali, e in particolare: a) a </w:t>
      </w:r>
      <w:r w:rsidRPr="00F5536D">
        <w:rPr>
          <w:rFonts w:ascii="Cambria" w:eastAsia="Arial" w:hAnsi="Cambria" w:cs="Arial"/>
          <w:color w:val="000000"/>
          <w:sz w:val="20"/>
          <w:szCs w:val="20"/>
        </w:rPr>
        <w:t>non effettuare pubblicità di qualsiasi tipo per specifici prodotti di interesse sanitario; b) a indicare solo i nomi generici (di farmaci, strumenti, presidi) e a non indicare alcun nome commerciale, neanche se non correlato con l’argomento trattato;</w:t>
      </w:r>
    </w:p>
    <w:p w14:paraId="3EB9E4D2" w14:textId="77777777" w:rsidR="008453F0" w:rsidRPr="00F5536D" w:rsidRDefault="00CA74DF" w:rsidP="00D32B31">
      <w:pPr>
        <w:pStyle w:val="Paragrafoelenco"/>
        <w:numPr>
          <w:ilvl w:val="0"/>
          <w:numId w:val="3"/>
        </w:numPr>
        <w:autoSpaceDE w:val="0"/>
        <w:spacing w:after="0" w:line="360" w:lineRule="auto"/>
        <w:ind w:left="284" w:hanging="284"/>
        <w:jc w:val="both"/>
        <w:rPr>
          <w:sz w:val="20"/>
          <w:szCs w:val="20"/>
        </w:rPr>
      </w:pPr>
      <w:r w:rsidRPr="00F5536D">
        <w:rPr>
          <w:rFonts w:ascii="Cambria" w:hAnsi="Cambria" w:cs="Arial"/>
          <w:sz w:val="20"/>
          <w:szCs w:val="20"/>
        </w:rPr>
        <w:t xml:space="preserve">a far sì che durante </w:t>
      </w:r>
      <w:r w:rsidRPr="00F5536D">
        <w:rPr>
          <w:rFonts w:ascii="Cambria" w:hAnsi="Cambria" w:cs="Arial"/>
          <w:bCs/>
          <w:sz w:val="20"/>
          <w:szCs w:val="20"/>
        </w:rPr>
        <w:t xml:space="preserve">l’attività formativa dallo stesso espletata nell’ambito dell’Evento </w:t>
      </w:r>
      <w:r w:rsidRPr="00F5536D">
        <w:rPr>
          <w:rFonts w:ascii="Cambria" w:hAnsi="Cambria" w:cs="Arial"/>
          <w:sz w:val="20"/>
          <w:szCs w:val="20"/>
        </w:rPr>
        <w:t xml:space="preserve">non vengano proiettate immagini coperte da diritto d’autore o altri diritti di privativa industriale di terzi (quali, a titolo esemplificativo e non esaustivo, pubblicazioni edite a stampa, testi, riproduzioni o estratti </w:t>
      </w:r>
    </w:p>
    <w:p w14:paraId="194AFFBB" w14:textId="0941530B" w:rsidR="00CA74DF" w:rsidRPr="00F5536D" w:rsidRDefault="00CA74DF" w:rsidP="008453F0">
      <w:pPr>
        <w:pStyle w:val="Paragrafoelenco"/>
        <w:autoSpaceDE w:val="0"/>
        <w:spacing w:after="0" w:line="360" w:lineRule="auto"/>
        <w:ind w:left="284"/>
        <w:jc w:val="both"/>
        <w:rPr>
          <w:sz w:val="20"/>
          <w:szCs w:val="20"/>
        </w:rPr>
      </w:pPr>
      <w:r w:rsidRPr="00F5536D">
        <w:rPr>
          <w:rFonts w:ascii="Cambria" w:hAnsi="Cambria" w:cs="Arial"/>
          <w:sz w:val="20"/>
          <w:szCs w:val="20"/>
        </w:rPr>
        <w:t>tratti da siti internet protetti), immagini identificative di farmaci e/o apparecchiature elettro-medicali e/o immagini che possano configurare in alcun modo violazione della privacy dei pazienti</w:t>
      </w:r>
      <w:r w:rsidR="001276E0" w:rsidRPr="00F5536D">
        <w:rPr>
          <w:rFonts w:ascii="Cambria" w:hAnsi="Cambria" w:cs="Arial"/>
          <w:sz w:val="20"/>
          <w:szCs w:val="20"/>
        </w:rPr>
        <w:t>.</w:t>
      </w:r>
    </w:p>
    <w:p w14:paraId="5BB880AA" w14:textId="77777777" w:rsidR="005B3AA3" w:rsidRDefault="005B3AA3" w:rsidP="00D32B31">
      <w:pPr>
        <w:autoSpaceDE w:val="0"/>
        <w:spacing w:after="0" w:line="360" w:lineRule="auto"/>
        <w:jc w:val="center"/>
        <w:rPr>
          <w:rFonts w:ascii="Cambria" w:hAnsi="Cambria" w:cs="Arial"/>
          <w:b/>
          <w:bCs/>
          <w:sz w:val="20"/>
          <w:szCs w:val="20"/>
        </w:rPr>
      </w:pPr>
    </w:p>
    <w:p w14:paraId="029C5620" w14:textId="3FCDF839" w:rsidR="00CA74DF" w:rsidRPr="00F5536D" w:rsidRDefault="00CA74DF" w:rsidP="00D32B31">
      <w:pPr>
        <w:autoSpaceDE w:val="0"/>
        <w:spacing w:after="0" w:line="360" w:lineRule="auto"/>
        <w:jc w:val="center"/>
        <w:rPr>
          <w:sz w:val="20"/>
          <w:szCs w:val="20"/>
        </w:rPr>
      </w:pPr>
      <w:r w:rsidRPr="00F5536D">
        <w:rPr>
          <w:rFonts w:ascii="Cambria" w:hAnsi="Cambria" w:cs="Arial"/>
          <w:b/>
          <w:bCs/>
          <w:sz w:val="20"/>
          <w:szCs w:val="20"/>
        </w:rPr>
        <w:t>AUTORIZZA IL TRATTAMENTO DEI DATI PERSONALI</w:t>
      </w:r>
    </w:p>
    <w:p w14:paraId="42A0CA4A" w14:textId="7694DF4A" w:rsidR="00CA74DF" w:rsidRDefault="005B3AA3" w:rsidP="00D32B31">
      <w:pPr>
        <w:autoSpaceDE w:val="0"/>
        <w:spacing w:after="0" w:line="360" w:lineRule="auto"/>
        <w:jc w:val="both"/>
        <w:rPr>
          <w:rFonts w:ascii="Cambria" w:hAnsi="Cambria" w:cs="Arial"/>
          <w:sz w:val="20"/>
          <w:szCs w:val="20"/>
        </w:rPr>
      </w:pPr>
      <w:r>
        <w:rPr>
          <w:rFonts w:ascii="Cambria" w:hAnsi="Cambria" w:cs="Arial"/>
          <w:sz w:val="20"/>
          <w:szCs w:val="20"/>
        </w:rPr>
        <w:t>informato</w:t>
      </w:r>
      <w:r w:rsidR="00CA74DF" w:rsidRPr="00F5536D">
        <w:rPr>
          <w:rFonts w:ascii="Cambria" w:hAnsi="Cambria" w:cs="Arial"/>
          <w:sz w:val="20"/>
          <w:szCs w:val="20"/>
        </w:rPr>
        <w:t xml:space="preserve">, ai sensi e per gli effetti del Regolamento Europeo 679/2016 in tema di privacy, che i dati personali raccolti saranno trattati, anche con strumenti informatici, esclusivamente nell’ambito dell’accreditamento ECM dell’evento formativo per il quale la dichiarazione viene resa, dal </w:t>
      </w:r>
      <w:r w:rsidR="00B5356C" w:rsidRPr="00F5536D">
        <w:rPr>
          <w:rFonts w:ascii="Cambria" w:hAnsi="Cambria" w:cs="Arial"/>
          <w:sz w:val="20"/>
          <w:szCs w:val="20"/>
        </w:rPr>
        <w:t>t</w:t>
      </w:r>
      <w:r w:rsidR="00CA74DF" w:rsidRPr="00F5536D">
        <w:rPr>
          <w:rFonts w:ascii="Cambria" w:hAnsi="Cambria" w:cs="Arial"/>
          <w:sz w:val="20"/>
          <w:szCs w:val="20"/>
        </w:rPr>
        <w:t>itolare del Trattament</w:t>
      </w:r>
      <w:r w:rsidR="009B2DC5" w:rsidRPr="00F5536D">
        <w:rPr>
          <w:rFonts w:ascii="Cambria" w:hAnsi="Cambria" w:cs="Arial"/>
          <w:sz w:val="20"/>
          <w:szCs w:val="20"/>
        </w:rPr>
        <w:t xml:space="preserve">o dei dati del Provider ECM </w:t>
      </w:r>
      <w:r w:rsidR="00691355" w:rsidRPr="00F5536D">
        <w:rPr>
          <w:rFonts w:ascii="Cambria" w:hAnsi="Cambria" w:cs="Arial"/>
          <w:sz w:val="20"/>
          <w:szCs w:val="20"/>
        </w:rPr>
        <w:t>UNIVAQ</w:t>
      </w:r>
      <w:r>
        <w:rPr>
          <w:rFonts w:ascii="Cambria" w:hAnsi="Cambria" w:cs="Arial"/>
          <w:sz w:val="20"/>
          <w:szCs w:val="20"/>
        </w:rPr>
        <w:t xml:space="preserve">, </w:t>
      </w:r>
      <w:r w:rsidR="00C851F6">
        <w:rPr>
          <w:rFonts w:ascii="Cambria" w:hAnsi="Cambria" w:cs="Arial"/>
          <w:sz w:val="20"/>
          <w:szCs w:val="20"/>
        </w:rPr>
        <w:t>avendo preso visione della seguente documentazione</w:t>
      </w:r>
      <w:r>
        <w:rPr>
          <w:rFonts w:ascii="Cambria" w:hAnsi="Cambria" w:cs="Arial"/>
          <w:sz w:val="20"/>
          <w:szCs w:val="20"/>
        </w:rPr>
        <w:t>:</w:t>
      </w:r>
    </w:p>
    <w:p w14:paraId="19835E67" w14:textId="031F7074" w:rsidR="00925F5C" w:rsidRPr="00925F5C" w:rsidRDefault="00925F5C" w:rsidP="006C6C65">
      <w:pPr>
        <w:pStyle w:val="Paragrafoelenco"/>
        <w:numPr>
          <w:ilvl w:val="0"/>
          <w:numId w:val="7"/>
        </w:numPr>
        <w:autoSpaceDE w:val="0"/>
        <w:spacing w:after="0" w:line="360" w:lineRule="auto"/>
        <w:jc w:val="both"/>
        <w:rPr>
          <w:rFonts w:ascii="Cambria" w:hAnsi="Cambria" w:cs="Arial"/>
          <w:sz w:val="20"/>
          <w:szCs w:val="20"/>
        </w:rPr>
      </w:pPr>
      <w:hyperlink r:id="rId9" w:history="1">
        <w:r w:rsidRPr="00C84881">
          <w:rPr>
            <w:rStyle w:val="Collegamentoipertestuale"/>
          </w:rPr>
          <w:t>https://drive.google.com/file/d/101d79M0krDpqWn7UY4YHsLdArdD4tB5K/view?usp=sharing</w:t>
        </w:r>
      </w:hyperlink>
    </w:p>
    <w:p w14:paraId="21A48D59" w14:textId="00F0308E" w:rsidR="00C851F6" w:rsidRPr="006C6C65" w:rsidRDefault="00C851F6" w:rsidP="006C6C65">
      <w:pPr>
        <w:pStyle w:val="Paragrafoelenco"/>
        <w:numPr>
          <w:ilvl w:val="0"/>
          <w:numId w:val="7"/>
        </w:numPr>
        <w:autoSpaceDE w:val="0"/>
        <w:spacing w:after="0" w:line="360" w:lineRule="auto"/>
        <w:jc w:val="both"/>
        <w:rPr>
          <w:rFonts w:ascii="Cambria" w:hAnsi="Cambria" w:cs="Arial"/>
          <w:sz w:val="20"/>
          <w:szCs w:val="20"/>
        </w:rPr>
      </w:pPr>
      <w:hyperlink r:id="rId10" w:history="1">
        <w:r w:rsidRPr="006C6C65">
          <w:rPr>
            <w:rStyle w:val="Collegamentoipertestuale"/>
            <w:rFonts w:ascii="Cambria" w:hAnsi="Cambria" w:cs="Arial"/>
            <w:sz w:val="20"/>
            <w:szCs w:val="20"/>
          </w:rPr>
          <w:t>https://ecm.agenas.it/privacy-policy</w:t>
        </w:r>
      </w:hyperlink>
    </w:p>
    <w:p w14:paraId="3A741C0C" w14:textId="77777777" w:rsidR="00CA74DF" w:rsidRPr="00F5536D" w:rsidRDefault="00CA74DF" w:rsidP="00D32B31">
      <w:pPr>
        <w:autoSpaceDE w:val="0"/>
        <w:spacing w:after="0" w:line="360" w:lineRule="auto"/>
        <w:jc w:val="center"/>
        <w:rPr>
          <w:sz w:val="20"/>
          <w:szCs w:val="20"/>
        </w:rPr>
      </w:pPr>
      <w:r w:rsidRPr="00F5536D">
        <w:rPr>
          <w:rFonts w:ascii="Cambria" w:hAnsi="Cambria" w:cs="Arial"/>
          <w:b/>
          <w:bCs/>
          <w:sz w:val="20"/>
          <w:szCs w:val="20"/>
        </w:rPr>
        <w:t>ACCONSENTE</w:t>
      </w:r>
    </w:p>
    <w:p w14:paraId="1364D918" w14:textId="2B641C9E" w:rsidR="00CA74DF" w:rsidRDefault="00CA74DF" w:rsidP="00D32B31">
      <w:pPr>
        <w:autoSpaceDE w:val="0"/>
        <w:spacing w:after="0" w:line="360" w:lineRule="auto"/>
        <w:jc w:val="both"/>
        <w:rPr>
          <w:rFonts w:ascii="Cambria" w:hAnsi="Cambria" w:cs="Arial"/>
          <w:sz w:val="20"/>
          <w:szCs w:val="20"/>
        </w:rPr>
      </w:pPr>
      <w:r w:rsidRPr="00F5536D">
        <w:rPr>
          <w:rFonts w:ascii="Cambria" w:hAnsi="Cambria" w:cs="Arial"/>
          <w:sz w:val="20"/>
          <w:szCs w:val="20"/>
        </w:rPr>
        <w:t xml:space="preserve">in riferimento alla partecipazione in qualità di relatore all’evento, a mettere a disposizione </w:t>
      </w:r>
      <w:r w:rsidR="009208E4" w:rsidRPr="00F5536D">
        <w:rPr>
          <w:rFonts w:ascii="Cambria" w:hAnsi="Cambria" w:cs="Arial"/>
          <w:sz w:val="20"/>
          <w:szCs w:val="20"/>
        </w:rPr>
        <w:t xml:space="preserve">del Provider ECM </w:t>
      </w:r>
      <w:r w:rsidR="00691355" w:rsidRPr="00F5536D">
        <w:rPr>
          <w:rFonts w:ascii="Cambria" w:hAnsi="Cambria" w:cs="Arial"/>
          <w:sz w:val="20"/>
          <w:szCs w:val="20"/>
        </w:rPr>
        <w:t>UNIVAQ</w:t>
      </w:r>
      <w:r w:rsidR="009208E4" w:rsidRPr="00F5536D">
        <w:rPr>
          <w:rFonts w:ascii="Cambria" w:hAnsi="Cambria" w:cs="Arial"/>
          <w:sz w:val="20"/>
          <w:szCs w:val="20"/>
        </w:rPr>
        <w:t xml:space="preserve"> </w:t>
      </w:r>
      <w:r w:rsidRPr="00F5536D">
        <w:rPr>
          <w:rFonts w:ascii="Cambria" w:hAnsi="Cambria" w:cs="Arial"/>
          <w:sz w:val="20"/>
          <w:szCs w:val="20"/>
        </w:rPr>
        <w:t xml:space="preserve">il proprio materiale didattico </w:t>
      </w:r>
      <w:r w:rsidR="00B25467">
        <w:rPr>
          <w:rFonts w:ascii="Cambria" w:hAnsi="Cambria" w:cs="Arial"/>
          <w:sz w:val="20"/>
          <w:szCs w:val="20"/>
        </w:rPr>
        <w:t>in caso di</w:t>
      </w:r>
      <w:r w:rsidRPr="00F5536D">
        <w:rPr>
          <w:rFonts w:ascii="Cambria" w:hAnsi="Cambria" w:cs="Arial"/>
          <w:sz w:val="20"/>
          <w:szCs w:val="20"/>
        </w:rPr>
        <w:t xml:space="preserve"> verifiche </w:t>
      </w:r>
      <w:r w:rsidR="00EC0F16" w:rsidRPr="00F5536D">
        <w:rPr>
          <w:rFonts w:ascii="Cambria" w:hAnsi="Cambria" w:cs="Arial"/>
          <w:sz w:val="20"/>
          <w:szCs w:val="20"/>
        </w:rPr>
        <w:t xml:space="preserve">da parte </w:t>
      </w:r>
      <w:r w:rsidRPr="00F5536D">
        <w:rPr>
          <w:rFonts w:ascii="Cambria" w:hAnsi="Cambria" w:cs="Arial"/>
          <w:sz w:val="20"/>
          <w:szCs w:val="20"/>
        </w:rPr>
        <w:t>della Commissione Nazionale ECM.</w:t>
      </w:r>
    </w:p>
    <w:p w14:paraId="3AAAA2AE" w14:textId="3F2FB96A" w:rsidR="00B25467" w:rsidRDefault="00B25467" w:rsidP="00D32B31">
      <w:pPr>
        <w:autoSpaceDE w:val="0"/>
        <w:spacing w:after="0" w:line="360" w:lineRule="auto"/>
        <w:jc w:val="both"/>
        <w:rPr>
          <w:rFonts w:ascii="Cambria" w:hAnsi="Cambria" w:cs="Arial"/>
          <w:sz w:val="20"/>
          <w:szCs w:val="20"/>
        </w:rPr>
      </w:pPr>
    </w:p>
    <w:p w14:paraId="24E8E6EF" w14:textId="24F136F5" w:rsidR="00B25467" w:rsidRPr="00B25467" w:rsidRDefault="00B25467" w:rsidP="00B25467">
      <w:pPr>
        <w:autoSpaceDE w:val="0"/>
        <w:spacing w:after="0" w:line="360" w:lineRule="auto"/>
        <w:jc w:val="center"/>
        <w:rPr>
          <w:rFonts w:ascii="Cambria" w:hAnsi="Cambria" w:cs="Arial"/>
          <w:b/>
          <w:bCs/>
          <w:sz w:val="20"/>
          <w:szCs w:val="20"/>
        </w:rPr>
      </w:pPr>
      <w:r w:rsidRPr="00B25467">
        <w:rPr>
          <w:rFonts w:ascii="Cambria" w:hAnsi="Cambria" w:cs="Arial"/>
          <w:b/>
          <w:bCs/>
          <w:sz w:val="20"/>
          <w:szCs w:val="20"/>
        </w:rPr>
        <w:t>PRENDE ATTO CHE</w:t>
      </w:r>
    </w:p>
    <w:p w14:paraId="54D60D46" w14:textId="4F389825" w:rsidR="00B25467" w:rsidRPr="00F5536D" w:rsidRDefault="00B25467" w:rsidP="00B25467">
      <w:pPr>
        <w:autoSpaceDE w:val="0"/>
        <w:spacing w:after="0" w:line="360" w:lineRule="auto"/>
        <w:jc w:val="both"/>
        <w:rPr>
          <w:sz w:val="20"/>
          <w:szCs w:val="20"/>
        </w:rPr>
      </w:pPr>
      <w:r>
        <w:rPr>
          <w:rFonts w:ascii="Cambria" w:hAnsi="Cambria" w:cs="Arial"/>
          <w:sz w:val="20"/>
          <w:szCs w:val="20"/>
        </w:rPr>
        <w:t>nelle presentazioni e nelle relazioni non potranno essere citati nomi di farmaci, strumenti o dispositivi e che l’informazione dovrà essere obiettiva e non influenzata da interessi diretti o indiretti che ne possano pregiudicare la finalità formativa con riferimento all’accordo Stato-Regioni del 2 febbraio 2017.</w:t>
      </w:r>
    </w:p>
    <w:p w14:paraId="1EE9344E" w14:textId="77777777" w:rsidR="00CA74DF" w:rsidRPr="00F5536D" w:rsidRDefault="00CA74DF" w:rsidP="00D32B31">
      <w:pPr>
        <w:autoSpaceDE w:val="0"/>
        <w:spacing w:after="0" w:line="360" w:lineRule="auto"/>
        <w:jc w:val="both"/>
        <w:rPr>
          <w:rFonts w:ascii="Cambria" w:hAnsi="Cambria" w:cs="Arial"/>
          <w:sz w:val="20"/>
          <w:szCs w:val="20"/>
        </w:rPr>
      </w:pPr>
    </w:p>
    <w:p w14:paraId="73884BDB" w14:textId="77777777" w:rsidR="00CA74DF" w:rsidRPr="00F5536D" w:rsidRDefault="00CA74DF" w:rsidP="00D32B31">
      <w:pPr>
        <w:autoSpaceDE w:val="0"/>
        <w:spacing w:after="0" w:line="360" w:lineRule="auto"/>
        <w:jc w:val="both"/>
        <w:rPr>
          <w:rFonts w:ascii="Cambria" w:hAnsi="Cambria" w:cs="Arial"/>
          <w:sz w:val="20"/>
          <w:szCs w:val="20"/>
        </w:rPr>
      </w:pPr>
    </w:p>
    <w:p w14:paraId="4ED30140" w14:textId="77777777" w:rsidR="00CA74DF" w:rsidRPr="00F5536D" w:rsidRDefault="00CA74DF" w:rsidP="00D32B31">
      <w:pPr>
        <w:autoSpaceDE w:val="0"/>
        <w:spacing w:after="0" w:line="360" w:lineRule="auto"/>
        <w:jc w:val="both"/>
        <w:rPr>
          <w:sz w:val="20"/>
          <w:szCs w:val="20"/>
        </w:rPr>
      </w:pPr>
      <w:r w:rsidRPr="00F5536D">
        <w:rPr>
          <w:rFonts w:ascii="Cambria" w:hAnsi="Cambria" w:cs="Arial"/>
          <w:sz w:val="20"/>
          <w:szCs w:val="20"/>
        </w:rPr>
        <w:t>Data ___________________</w:t>
      </w:r>
      <w:r w:rsidRPr="00F5536D">
        <w:rPr>
          <w:rFonts w:ascii="Cambria" w:hAnsi="Cambria" w:cs="Arial"/>
          <w:sz w:val="20"/>
          <w:szCs w:val="20"/>
        </w:rPr>
        <w:tab/>
      </w:r>
      <w:r w:rsidRPr="00F5536D">
        <w:rPr>
          <w:rFonts w:ascii="Cambria" w:hAnsi="Cambria" w:cs="Arial"/>
          <w:sz w:val="20"/>
          <w:szCs w:val="20"/>
        </w:rPr>
        <w:tab/>
      </w:r>
      <w:r w:rsidRPr="00F5536D">
        <w:rPr>
          <w:rFonts w:ascii="Cambria" w:hAnsi="Cambria" w:cs="Arial"/>
          <w:sz w:val="20"/>
          <w:szCs w:val="20"/>
        </w:rPr>
        <w:tab/>
      </w:r>
      <w:r w:rsidRPr="00F5536D">
        <w:rPr>
          <w:rFonts w:ascii="Cambria" w:hAnsi="Cambria" w:cs="Arial"/>
          <w:sz w:val="20"/>
          <w:szCs w:val="20"/>
        </w:rPr>
        <w:tab/>
      </w:r>
      <w:r w:rsidRPr="00F5536D">
        <w:rPr>
          <w:rFonts w:ascii="Cambria" w:hAnsi="Cambria" w:cs="Arial"/>
          <w:sz w:val="20"/>
          <w:szCs w:val="20"/>
        </w:rPr>
        <w:tab/>
        <w:t>Firma ____________________________</w:t>
      </w:r>
    </w:p>
    <w:p w14:paraId="0FE3D549" w14:textId="77777777" w:rsidR="00CF4783" w:rsidRPr="00F5536D" w:rsidRDefault="00CF4783" w:rsidP="00D32B31">
      <w:pPr>
        <w:autoSpaceDE w:val="0"/>
        <w:spacing w:after="0" w:line="360" w:lineRule="auto"/>
        <w:jc w:val="both"/>
        <w:rPr>
          <w:rFonts w:ascii="Cambria" w:hAnsi="Cambria" w:cs="Arial"/>
          <w:sz w:val="20"/>
          <w:szCs w:val="20"/>
        </w:rPr>
      </w:pPr>
    </w:p>
    <w:p w14:paraId="327A0D9D" w14:textId="77777777" w:rsidR="00CF4783" w:rsidRPr="00F5536D" w:rsidRDefault="00CF4783" w:rsidP="00D32B31">
      <w:pPr>
        <w:autoSpaceDE w:val="0"/>
        <w:spacing w:after="0" w:line="360" w:lineRule="auto"/>
        <w:jc w:val="both"/>
        <w:rPr>
          <w:rFonts w:ascii="Cambria" w:hAnsi="Cambria" w:cs="Arial"/>
          <w:sz w:val="20"/>
          <w:szCs w:val="20"/>
        </w:rPr>
      </w:pPr>
    </w:p>
    <w:p w14:paraId="0F690D70" w14:textId="77777777" w:rsidR="00CF4783" w:rsidRPr="00F5536D" w:rsidRDefault="00CF4783" w:rsidP="00D32B31">
      <w:pPr>
        <w:autoSpaceDE w:val="0"/>
        <w:spacing w:after="0" w:line="360" w:lineRule="auto"/>
        <w:jc w:val="both"/>
        <w:rPr>
          <w:rFonts w:ascii="Cambria" w:hAnsi="Cambria" w:cs="Arial"/>
          <w:sz w:val="20"/>
          <w:szCs w:val="20"/>
        </w:rPr>
      </w:pPr>
    </w:p>
    <w:p w14:paraId="4C354D84" w14:textId="77777777" w:rsidR="00CF4783" w:rsidRPr="00F5536D" w:rsidRDefault="00CF4783" w:rsidP="00D32B31">
      <w:pPr>
        <w:autoSpaceDE w:val="0"/>
        <w:spacing w:after="0" w:line="360" w:lineRule="auto"/>
        <w:jc w:val="both"/>
        <w:rPr>
          <w:rFonts w:ascii="Cambria" w:hAnsi="Cambria" w:cs="Arial"/>
          <w:sz w:val="20"/>
          <w:szCs w:val="20"/>
        </w:rPr>
      </w:pPr>
    </w:p>
    <w:sectPr w:rsidR="00CF4783" w:rsidRPr="00F5536D">
      <w:headerReference w:type="default" r:id="rId11"/>
      <w:footerReference w:type="default" r:id="rId12"/>
      <w:pgSz w:w="11906" w:h="16838"/>
      <w:pgMar w:top="709" w:right="1134" w:bottom="709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D4E85" w14:textId="77777777" w:rsidR="00D61FE4" w:rsidRDefault="00D61FE4" w:rsidP="00D32B31">
      <w:pPr>
        <w:spacing w:after="0" w:line="240" w:lineRule="auto"/>
      </w:pPr>
      <w:r>
        <w:separator/>
      </w:r>
    </w:p>
  </w:endnote>
  <w:endnote w:type="continuationSeparator" w:id="0">
    <w:p w14:paraId="07A67F73" w14:textId="77777777" w:rsidR="00D61FE4" w:rsidRDefault="00D61FE4" w:rsidP="00D32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CCBD9" w14:textId="77777777" w:rsidR="001B5B24" w:rsidRPr="001B5B24" w:rsidRDefault="001B5B24" w:rsidP="001B5B24">
    <w:pPr>
      <w:suppressAutoHyphens w:val="0"/>
      <w:spacing w:after="0" w:line="240" w:lineRule="auto"/>
      <w:jc w:val="center"/>
      <w:rPr>
        <w:rFonts w:ascii="Arial" w:eastAsia="Times New Roman" w:hAnsi="Arial" w:cs="Arial"/>
        <w:sz w:val="16"/>
        <w:szCs w:val="16"/>
        <w:lang w:eastAsia="it-IT"/>
      </w:rPr>
    </w:pPr>
    <w:r w:rsidRPr="001B5B24">
      <w:rPr>
        <w:rFonts w:ascii="Arial" w:eastAsia="Times New Roman" w:hAnsi="Arial" w:cs="Arial"/>
        <w:sz w:val="16"/>
        <w:szCs w:val="16"/>
        <w:lang w:eastAsia="it-IT"/>
      </w:rPr>
      <w:t>Università degli Studi dell’Aquila</w:t>
    </w:r>
  </w:p>
  <w:p w14:paraId="2D850AF1" w14:textId="77777777" w:rsidR="001B5B24" w:rsidRPr="001B5B24" w:rsidRDefault="001B5B24" w:rsidP="001B5B24">
    <w:pPr>
      <w:suppressAutoHyphens w:val="0"/>
      <w:spacing w:after="0" w:line="240" w:lineRule="auto"/>
      <w:jc w:val="center"/>
      <w:rPr>
        <w:rFonts w:ascii="Arial" w:eastAsia="Times New Roman" w:hAnsi="Arial" w:cs="Arial"/>
        <w:sz w:val="16"/>
        <w:szCs w:val="16"/>
        <w:lang w:eastAsia="it-IT"/>
      </w:rPr>
    </w:pPr>
    <w:r w:rsidRPr="001B5B24">
      <w:rPr>
        <w:rFonts w:ascii="Arial" w:eastAsia="Times New Roman" w:hAnsi="Arial" w:cs="Arial"/>
        <w:sz w:val="16"/>
        <w:szCs w:val="16"/>
        <w:lang w:eastAsia="it-IT"/>
      </w:rPr>
      <w:t>Piazza Santa Margherita 2 - 67010 L'Aquila ITALY</w:t>
    </w:r>
  </w:p>
  <w:p w14:paraId="6E2EF635" w14:textId="0F5EF869" w:rsidR="001B5B24" w:rsidRPr="001B5B24" w:rsidRDefault="001B5B24" w:rsidP="001B5B24">
    <w:pPr>
      <w:suppressAutoHyphens w:val="0"/>
      <w:spacing w:after="0" w:line="240" w:lineRule="auto"/>
      <w:jc w:val="center"/>
      <w:rPr>
        <w:rFonts w:ascii="Times New Roman" w:eastAsia="Times New Roman" w:hAnsi="Times New Roman"/>
        <w:sz w:val="24"/>
        <w:szCs w:val="24"/>
        <w:lang w:eastAsia="it-IT"/>
      </w:rPr>
    </w:pPr>
    <w:r w:rsidRPr="001B5B24">
      <w:rPr>
        <w:rFonts w:ascii="Arial" w:eastAsia="Times New Roman" w:hAnsi="Arial" w:cs="Arial"/>
        <w:sz w:val="16"/>
        <w:szCs w:val="16"/>
        <w:lang w:eastAsia="it-IT"/>
      </w:rPr>
      <w:t>ecm@univaq.it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4DB45" w14:textId="77777777" w:rsidR="00D61FE4" w:rsidRDefault="00D61FE4" w:rsidP="00D32B31">
      <w:pPr>
        <w:spacing w:after="0" w:line="240" w:lineRule="auto"/>
      </w:pPr>
      <w:r>
        <w:separator/>
      </w:r>
    </w:p>
  </w:footnote>
  <w:footnote w:type="continuationSeparator" w:id="0">
    <w:p w14:paraId="37729568" w14:textId="77777777" w:rsidR="00D61FE4" w:rsidRDefault="00D61FE4" w:rsidP="00D32B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705E1" w14:textId="77777777" w:rsidR="00195AE7" w:rsidRPr="00D32B31" w:rsidRDefault="00195AE7" w:rsidP="00D32B31">
    <w:pPr>
      <w:suppressAutoHyphens w:val="0"/>
      <w:spacing w:after="0" w:line="240" w:lineRule="auto"/>
      <w:jc w:val="center"/>
      <w:rPr>
        <w:rFonts w:ascii="Times New Roman" w:eastAsia="Times New Roman" w:hAnsi="Times New Roman"/>
        <w:sz w:val="24"/>
        <w:szCs w:val="24"/>
        <w:lang w:eastAsia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)"/>
      <w:lvlJc w:val="left"/>
      <w:pPr>
        <w:tabs>
          <w:tab w:val="num" w:pos="0"/>
        </w:tabs>
        <w:ind w:left="5747" w:hanging="360"/>
      </w:pPr>
      <w:rPr>
        <w:rFonts w:ascii="Cambria" w:eastAsia="Calibri" w:hAnsi="Cambria" w:cs="Arial"/>
        <w:color w:val="auto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)"/>
      <w:lvlJc w:val="left"/>
      <w:pPr>
        <w:tabs>
          <w:tab w:val="num" w:pos="0"/>
        </w:tabs>
        <w:ind w:left="5747" w:hanging="360"/>
      </w:pPr>
      <w:rPr>
        <w:rFonts w:ascii="Cambria" w:eastAsia="Calibri" w:hAnsi="Cambria" w:cs="Arial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24C54A9A"/>
    <w:multiLevelType w:val="hybridMultilevel"/>
    <w:tmpl w:val="49E8BD82"/>
    <w:lvl w:ilvl="0" w:tplc="7FD0CEC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1D09BD"/>
    <w:multiLevelType w:val="hybridMultilevel"/>
    <w:tmpl w:val="86607446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BC21D6"/>
    <w:multiLevelType w:val="hybridMultilevel"/>
    <w:tmpl w:val="B468799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595E91"/>
    <w:multiLevelType w:val="hybridMultilevel"/>
    <w:tmpl w:val="3430893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723245">
    <w:abstractNumId w:val="0"/>
  </w:num>
  <w:num w:numId="2" w16cid:durableId="1012102096">
    <w:abstractNumId w:val="1"/>
  </w:num>
  <w:num w:numId="3" w16cid:durableId="429157910">
    <w:abstractNumId w:val="2"/>
  </w:num>
  <w:num w:numId="4" w16cid:durableId="1173952678">
    <w:abstractNumId w:val="5"/>
  </w:num>
  <w:num w:numId="5" w16cid:durableId="1562717017">
    <w:abstractNumId w:val="4"/>
  </w:num>
  <w:num w:numId="6" w16cid:durableId="1038974815">
    <w:abstractNumId w:val="3"/>
  </w:num>
  <w:num w:numId="7" w16cid:durableId="6618103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20E"/>
    <w:rsid w:val="000334DC"/>
    <w:rsid w:val="000A7362"/>
    <w:rsid w:val="000D63FF"/>
    <w:rsid w:val="001276E0"/>
    <w:rsid w:val="00127DBF"/>
    <w:rsid w:val="001705B6"/>
    <w:rsid w:val="00187BC9"/>
    <w:rsid w:val="00195AE7"/>
    <w:rsid w:val="001B5B24"/>
    <w:rsid w:val="00253CC0"/>
    <w:rsid w:val="002A3045"/>
    <w:rsid w:val="00315AA9"/>
    <w:rsid w:val="003210CC"/>
    <w:rsid w:val="0033224F"/>
    <w:rsid w:val="0033620E"/>
    <w:rsid w:val="00337F65"/>
    <w:rsid w:val="00384B0F"/>
    <w:rsid w:val="003D4035"/>
    <w:rsid w:val="003F043E"/>
    <w:rsid w:val="00420B1D"/>
    <w:rsid w:val="00434717"/>
    <w:rsid w:val="00436053"/>
    <w:rsid w:val="004F29E0"/>
    <w:rsid w:val="00597612"/>
    <w:rsid w:val="005A1F63"/>
    <w:rsid w:val="005B3AA3"/>
    <w:rsid w:val="005C7B3A"/>
    <w:rsid w:val="00691355"/>
    <w:rsid w:val="006C6C65"/>
    <w:rsid w:val="007622A0"/>
    <w:rsid w:val="00780DD8"/>
    <w:rsid w:val="007D43ED"/>
    <w:rsid w:val="007D53DA"/>
    <w:rsid w:val="008113B8"/>
    <w:rsid w:val="008453F0"/>
    <w:rsid w:val="00875631"/>
    <w:rsid w:val="00876701"/>
    <w:rsid w:val="008F3EB4"/>
    <w:rsid w:val="009208E4"/>
    <w:rsid w:val="00925F5C"/>
    <w:rsid w:val="009B2DC5"/>
    <w:rsid w:val="009E5001"/>
    <w:rsid w:val="00A17F1D"/>
    <w:rsid w:val="00AC4B6E"/>
    <w:rsid w:val="00AE4F02"/>
    <w:rsid w:val="00B25467"/>
    <w:rsid w:val="00B309CE"/>
    <w:rsid w:val="00B5356C"/>
    <w:rsid w:val="00C45F03"/>
    <w:rsid w:val="00C851F6"/>
    <w:rsid w:val="00CA1F2E"/>
    <w:rsid w:val="00CA74DF"/>
    <w:rsid w:val="00CC7DE5"/>
    <w:rsid w:val="00CF4783"/>
    <w:rsid w:val="00D3017F"/>
    <w:rsid w:val="00D32B31"/>
    <w:rsid w:val="00D61FE4"/>
    <w:rsid w:val="00DA4F2E"/>
    <w:rsid w:val="00DC03CF"/>
    <w:rsid w:val="00E37E2D"/>
    <w:rsid w:val="00E92AB3"/>
    <w:rsid w:val="00EB0DAC"/>
    <w:rsid w:val="00EB6212"/>
    <w:rsid w:val="00EC0F16"/>
    <w:rsid w:val="00F5536D"/>
    <w:rsid w:val="00F63122"/>
    <w:rsid w:val="00F65531"/>
    <w:rsid w:val="00FE07B1"/>
    <w:rsid w:val="00FF1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F95BB50"/>
  <w15:chartTrackingRefBased/>
  <w15:docId w15:val="{5839833E-98E9-4CC4-9F88-B3D4CA79F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  <w:spacing w:after="200" w:line="276" w:lineRule="auto"/>
    </w:pPr>
    <w:rPr>
      <w:rFonts w:ascii="Calibri" w:eastAsia="Calibri" w:hAnsi="Calibri"/>
      <w:sz w:val="22"/>
      <w:szCs w:val="22"/>
      <w:lang w:eastAsia="zh-CN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Cambria" w:eastAsia="Calibri" w:hAnsi="Cambria" w:cs="Arial"/>
      <w:color w:val="auto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Carpredefinitoparagrafo1">
    <w:name w:val="Car. predefinito paragrafo1"/>
  </w:style>
  <w:style w:type="character" w:customStyle="1" w:styleId="IntestazioneCarattere">
    <w:name w:val="Intestazione Carattere"/>
    <w:rPr>
      <w:sz w:val="22"/>
      <w:szCs w:val="22"/>
    </w:rPr>
  </w:style>
  <w:style w:type="character" w:customStyle="1" w:styleId="PidipaginaCarattere">
    <w:name w:val="Piè di pagina Carattere"/>
    <w:rPr>
      <w:sz w:val="22"/>
      <w:szCs w:val="22"/>
    </w:rPr>
  </w:style>
  <w:style w:type="character" w:styleId="Collegamentoipertestuale">
    <w:name w:val="Hyperlink"/>
    <w:rPr>
      <w:color w:val="0000FF"/>
      <w:u w:val="single"/>
    </w:rPr>
  </w:style>
  <w:style w:type="paragraph" w:customStyle="1" w:styleId="Titolo1">
    <w:name w:val="Titolo1"/>
    <w:basedOn w:val="Normale"/>
    <w:next w:val="Corpotesto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pPr>
      <w:spacing w:after="140"/>
    </w:p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ice">
    <w:name w:val="Indice"/>
    <w:basedOn w:val="Normale"/>
    <w:pPr>
      <w:suppressLineNumbers/>
    </w:pPr>
    <w:rPr>
      <w:rFonts w:cs="Lucida Sans"/>
    </w:rPr>
  </w:style>
  <w:style w:type="paragraph" w:styleId="Paragrafoelenco">
    <w:name w:val="List Paragraph"/>
    <w:basedOn w:val="Normale"/>
    <w:qFormat/>
    <w:pPr>
      <w:ind w:left="720"/>
      <w:contextualSpacing/>
    </w:p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character" w:styleId="Menzionenonrisolta">
    <w:name w:val="Unresolved Mention"/>
    <w:basedOn w:val="Carpredefinitoparagrafo"/>
    <w:uiPriority w:val="99"/>
    <w:semiHidden/>
    <w:unhideWhenUsed/>
    <w:rsid w:val="00C851F6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C851F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4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ecm.agenas.it/privacy-polic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01d79M0krDpqWn7UY4YHsLdArdD4tB5K/view?usp=shari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707</Words>
  <Characters>4031</Characters>
  <Application>Microsoft Office Word</Application>
  <DocSecurity>0</DocSecurity>
  <Lines>33</Lines>
  <Paragraphs>9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4729</CharactersWithSpaces>
  <SharedDoc>false</SharedDoc>
  <HLinks>
    <vt:vector size="12" baseType="variant">
      <vt:variant>
        <vt:i4>5570569</vt:i4>
      </vt:variant>
      <vt:variant>
        <vt:i4>6</vt:i4>
      </vt:variant>
      <vt:variant>
        <vt:i4>0</vt:i4>
      </vt:variant>
      <vt:variant>
        <vt:i4>5</vt:i4>
      </vt:variant>
      <vt:variant>
        <vt:lpwstr>https://ecm.agenas.it/privacy-policy</vt:lpwstr>
      </vt:variant>
      <vt:variant>
        <vt:lpwstr/>
      </vt:variant>
      <vt:variant>
        <vt:i4>2424939</vt:i4>
      </vt:variant>
      <vt:variant>
        <vt:i4>3</vt:i4>
      </vt:variant>
      <vt:variant>
        <vt:i4>0</vt:i4>
      </vt:variant>
      <vt:variant>
        <vt:i4>5</vt:i4>
      </vt:variant>
      <vt:variant>
        <vt:lpwstr>https://drive.google.com/file/d/101d79M0krDpqWn7UY4YHsLdArdD4tB5K/view?usp=sharing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Valerio</dc:creator>
  <cp:keywords/>
  <cp:lastModifiedBy>Vittorio Masotta</cp:lastModifiedBy>
  <cp:revision>21</cp:revision>
  <cp:lastPrinted>1995-11-22T01:41:00Z</cp:lastPrinted>
  <dcterms:created xsi:type="dcterms:W3CDTF">2022-07-08T01:48:00Z</dcterms:created>
  <dcterms:modified xsi:type="dcterms:W3CDTF">2025-09-18T11:03:00Z</dcterms:modified>
</cp:coreProperties>
</file>